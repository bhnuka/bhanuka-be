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9E6B" w14:textId="77777777" w:rsidR="008E0B57" w:rsidRPr="00A15B67" w:rsidRDefault="00000000">
      <w:pPr>
        <w:pBdr>
          <w:bottom w:val="single" w:sz="6" w:space="0" w:color="FFFFFF"/>
        </w:pBdr>
        <w:spacing w:line="433" w:lineRule="atLeast"/>
        <w:jc w:val="right"/>
        <w:rPr>
          <w:rFonts w:ascii="Arial" w:eastAsia="Arial" w:hAnsi="Arial" w:cs="Arial"/>
          <w:b/>
          <w:bCs/>
          <w:caps/>
          <w:sz w:val="40"/>
          <w:szCs w:val="40"/>
        </w:rPr>
      </w:pPr>
      <w:r w:rsidRPr="00A15B67">
        <w:rPr>
          <w:rFonts w:ascii="Arial" w:eastAsia="Arial" w:hAnsi="Arial" w:cs="Arial"/>
          <w:b/>
          <w:bCs/>
          <w:caps/>
          <w:sz w:val="40"/>
          <w:szCs w:val="40"/>
        </w:rPr>
        <w:t>Bhanuka Bandara Ekanayake</w:t>
      </w:r>
    </w:p>
    <w:p w14:paraId="306432C2" w14:textId="77777777" w:rsidR="008E0B57" w:rsidRPr="00A15B67" w:rsidRDefault="00000000">
      <w:pPr>
        <w:pBdr>
          <w:bottom w:val="single" w:sz="6" w:space="0" w:color="FFFFFF"/>
        </w:pBdr>
        <w:spacing w:line="220" w:lineRule="atLeast"/>
        <w:jc w:val="right"/>
        <w:rPr>
          <w:rFonts w:ascii="Arial" w:eastAsia="Arial" w:hAnsi="Arial" w:cs="Arial"/>
          <w:sz w:val="20"/>
          <w:szCs w:val="20"/>
        </w:rPr>
      </w:pPr>
      <w:r w:rsidRPr="00A15B67">
        <w:rPr>
          <w:rFonts w:ascii="Arial" w:eastAsia="Arial" w:hAnsi="Arial" w:cs="Arial"/>
          <w:sz w:val="20"/>
          <w:szCs w:val="20"/>
        </w:rPr>
        <w:t>+65 87798520 </w:t>
      </w:r>
      <w:r w:rsidRPr="00A15B67">
        <w:rPr>
          <w:rFonts w:ascii="Arial" w:eastAsia="Arial" w:hAnsi="Arial" w:cs="Arial"/>
          <w:color w:val="000000"/>
          <w:sz w:val="20"/>
          <w:szCs w:val="20"/>
        </w:rPr>
        <w:t>• </w:t>
      </w:r>
      <w:hyperlink r:id="rId5" w:history="1">
        <w:r w:rsidR="008E0B57" w:rsidRPr="00A15B67">
          <w:rPr>
            <w:rFonts w:ascii="Arial" w:eastAsia="Arial" w:hAnsi="Arial" w:cs="Arial"/>
            <w:color w:val="000000"/>
            <w:sz w:val="20"/>
            <w:szCs w:val="20"/>
          </w:rPr>
          <w:t>bhanuka.ekanayake.dev@gmail.com</w:t>
        </w:r>
      </w:hyperlink>
      <w:r w:rsidRPr="00A15B67">
        <w:rPr>
          <w:rFonts w:ascii="Arial" w:eastAsia="Arial" w:hAnsi="Arial" w:cs="Arial"/>
          <w:sz w:val="20"/>
          <w:szCs w:val="20"/>
        </w:rPr>
        <w:t> </w:t>
      </w:r>
      <w:r w:rsidRPr="00A15B67">
        <w:rPr>
          <w:rFonts w:ascii="Arial" w:eastAsia="Arial" w:hAnsi="Arial" w:cs="Arial"/>
          <w:color w:val="000000"/>
          <w:sz w:val="20"/>
          <w:szCs w:val="20"/>
        </w:rPr>
        <w:t>• </w:t>
      </w:r>
      <w:hyperlink r:id="rId6" w:history="1">
        <w:r w:rsidR="008E0B57" w:rsidRPr="00A15B67">
          <w:rPr>
            <w:rFonts w:ascii="Arial" w:eastAsia="Arial" w:hAnsi="Arial" w:cs="Arial"/>
            <w:color w:val="000000"/>
            <w:sz w:val="20"/>
            <w:szCs w:val="20"/>
          </w:rPr>
          <w:t>https://www.linkedin.com/in/bhanukaekanayake/</w:t>
        </w:r>
      </w:hyperlink>
    </w:p>
    <w:p w14:paraId="0EFC05AF" w14:textId="77777777" w:rsidR="008E0B57" w:rsidRDefault="008E0B57">
      <w:pPr>
        <w:rPr>
          <w:rFonts w:ascii="Arial" w:eastAsia="Arial" w:hAnsi="Arial" w:cs="Arial"/>
          <w:sz w:val="22"/>
          <w:szCs w:val="22"/>
        </w:rPr>
      </w:pPr>
    </w:p>
    <w:p w14:paraId="7572CFCE" w14:textId="77777777" w:rsidR="008E0B57" w:rsidRPr="00A15B67" w:rsidRDefault="00000000">
      <w:pPr>
        <w:pBdr>
          <w:bottom w:val="thinThickSmallGap" w:sz="18" w:space="0" w:color="000000"/>
        </w:pBdr>
        <w:spacing w:line="236" w:lineRule="atLeast"/>
        <w:rPr>
          <w:rFonts w:ascii="Arial" w:eastAsia="Arial" w:hAnsi="Arial" w:cs="Arial"/>
          <w:b/>
          <w:bCs/>
          <w:caps/>
          <w:sz w:val="18"/>
          <w:szCs w:val="18"/>
        </w:rPr>
      </w:pPr>
      <w:r w:rsidRPr="00A15B67">
        <w:rPr>
          <w:rFonts w:ascii="Arial" w:eastAsia="Arial" w:hAnsi="Arial" w:cs="Arial"/>
          <w:b/>
          <w:bCs/>
          <w:caps/>
          <w:sz w:val="18"/>
          <w:szCs w:val="18"/>
        </w:rPr>
        <w:t>education</w:t>
      </w:r>
    </w:p>
    <w:p w14:paraId="509B0BBE" w14:textId="77777777" w:rsidR="008E0B57" w:rsidRPr="00A15B67" w:rsidRDefault="00000000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16"/>
          <w:szCs w:val="16"/>
        </w:rPr>
      </w:pPr>
      <w:r w:rsidRPr="00A15B67">
        <w:rPr>
          <w:rStyle w:val="fs14fw6overflow-hidden"/>
          <w:rFonts w:ascii="Arial" w:eastAsia="Arial" w:hAnsi="Arial" w:cs="Arial"/>
          <w:b/>
          <w:bCs/>
          <w:sz w:val="16"/>
          <w:szCs w:val="16"/>
        </w:rPr>
        <w:t>National University of Singapore (NUS)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</w:r>
      <w:r w:rsidRPr="00A15B67">
        <w:rPr>
          <w:rStyle w:val="fs14fw6overflow-hidden"/>
          <w:rFonts w:ascii="Arial" w:eastAsia="Arial" w:hAnsi="Arial" w:cs="Arial"/>
          <w:b/>
          <w:bCs/>
          <w:sz w:val="16"/>
          <w:szCs w:val="16"/>
        </w:rPr>
        <w:t>Aug 2022 - Jul 2026</w:t>
      </w:r>
    </w:p>
    <w:p w14:paraId="671E663E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Style w:val="fs14fw6overflow-hidden"/>
          <w:rFonts w:ascii="Arial" w:eastAsia="Arial" w:hAnsi="Arial" w:cs="Arial"/>
          <w:b/>
          <w:bCs/>
          <w:sz w:val="16"/>
          <w:szCs w:val="16"/>
        </w:rPr>
        <w:t>Bachelor of Computing in Computer Science</w:t>
      </w:r>
      <w:r w:rsidRPr="00A15B67">
        <w:rPr>
          <w:rFonts w:ascii="Arial" w:eastAsia="Arial" w:hAnsi="Arial" w:cs="Arial"/>
          <w:sz w:val="16"/>
          <w:szCs w:val="16"/>
        </w:rPr>
        <w:t xml:space="preserve"> </w:t>
      </w:r>
    </w:p>
    <w:p w14:paraId="144539C9" w14:textId="77777777" w:rsidR="008E0B57" w:rsidRPr="00A15B67" w:rsidRDefault="00000000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Software Engineering Principles and Patterns (CS3219)</w:t>
      </w:r>
    </w:p>
    <w:p w14:paraId="3EC67EA7" w14:textId="77777777" w:rsidR="008E0B57" w:rsidRPr="00A15B67" w:rsidRDefault="00000000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Software Testing (CS4218)</w:t>
      </w:r>
    </w:p>
    <w:p w14:paraId="5FF5B411" w14:textId="77777777" w:rsidR="008E0B57" w:rsidRPr="00A15B67" w:rsidRDefault="00000000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Wireless Networking (CS4222)</w:t>
      </w:r>
    </w:p>
    <w:p w14:paraId="7009E37D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46692127" w14:textId="77777777" w:rsidR="008E0B57" w:rsidRPr="00A15B67" w:rsidRDefault="00000000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16"/>
          <w:szCs w:val="16"/>
        </w:rPr>
      </w:pPr>
      <w:r w:rsidRPr="00A15B67">
        <w:rPr>
          <w:rStyle w:val="fs14fw6overflow-hidden"/>
          <w:rFonts w:ascii="Arial" w:eastAsia="Arial" w:hAnsi="Arial" w:cs="Arial"/>
          <w:b/>
          <w:bCs/>
          <w:sz w:val="16"/>
          <w:szCs w:val="16"/>
        </w:rPr>
        <w:t>NUS College (NUSC)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</w:r>
      <w:r w:rsidRPr="00A15B67">
        <w:rPr>
          <w:rStyle w:val="fs14fw6overflow-hidden"/>
          <w:rFonts w:ascii="Arial" w:eastAsia="Arial" w:hAnsi="Arial" w:cs="Arial"/>
          <w:b/>
          <w:bCs/>
          <w:sz w:val="16"/>
          <w:szCs w:val="16"/>
        </w:rPr>
        <w:t>Aug 2022 - Jul 2026</w:t>
      </w:r>
    </w:p>
    <w:p w14:paraId="4A29C0FD" w14:textId="77777777" w:rsidR="008E0B57" w:rsidRPr="00A15B67" w:rsidRDefault="00000000">
      <w:pPr>
        <w:numPr>
          <w:ilvl w:val="0"/>
          <w:numId w:val="2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Quantum Computation (NST2030)</w:t>
      </w:r>
    </w:p>
    <w:p w14:paraId="3EDD925C" w14:textId="77777777" w:rsidR="008E0B57" w:rsidRPr="00A15B67" w:rsidRDefault="00000000">
      <w:pPr>
        <w:numPr>
          <w:ilvl w:val="0"/>
          <w:numId w:val="2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Elixir of Life: Manufacturing Cells as Medicine (NST2048)</w:t>
      </w:r>
    </w:p>
    <w:p w14:paraId="5544B534" w14:textId="77777777" w:rsidR="008E0B57" w:rsidRPr="00A15B67" w:rsidRDefault="00000000">
      <w:pPr>
        <w:numPr>
          <w:ilvl w:val="0"/>
          <w:numId w:val="2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The Digital Lives of Species (NST2058)</w:t>
      </w:r>
    </w:p>
    <w:p w14:paraId="47E8674E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39CFE5E4" w14:textId="77777777" w:rsidR="008E0B57" w:rsidRPr="00A15B67" w:rsidRDefault="00000000">
      <w:pPr>
        <w:pBdr>
          <w:bottom w:val="thinThickSmallGap" w:sz="18" w:space="0" w:color="000000"/>
        </w:pBdr>
        <w:spacing w:line="236" w:lineRule="atLeast"/>
        <w:rPr>
          <w:rFonts w:ascii="Arial" w:eastAsia="Arial" w:hAnsi="Arial" w:cs="Arial"/>
          <w:b/>
          <w:bCs/>
          <w:caps/>
          <w:sz w:val="18"/>
          <w:szCs w:val="18"/>
        </w:rPr>
      </w:pPr>
      <w:r w:rsidRPr="00A15B67">
        <w:rPr>
          <w:rFonts w:ascii="Arial" w:eastAsia="Arial" w:hAnsi="Arial" w:cs="Arial"/>
          <w:b/>
          <w:bCs/>
          <w:caps/>
          <w:sz w:val="18"/>
          <w:szCs w:val="18"/>
        </w:rPr>
        <w:t>technical skills</w:t>
      </w:r>
    </w:p>
    <w:p w14:paraId="77B32B66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Programming Languages: Python, Java, JavaScript, TypeScript, C</w:t>
      </w:r>
    </w:p>
    <w:p w14:paraId="2F94E483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Front-end Full-stack: Angular, React</w:t>
      </w:r>
    </w:p>
    <w:p w14:paraId="7E0F4430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Back-end Full-stack: Node.js, Express.js</w:t>
      </w:r>
    </w:p>
    <w:p w14:paraId="2AB7D409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Database: MongoDB, Redis,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CosmosDB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ClickHouse</w:t>
      </w:r>
      <w:proofErr w:type="spellEnd"/>
    </w:p>
    <w:p w14:paraId="694E14A4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Testing: Jest, SonarQube, Playwright, JMeter,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Vitest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Pytest</w:t>
      </w:r>
      <w:proofErr w:type="spellEnd"/>
    </w:p>
    <w:p w14:paraId="737ABA55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Python Libraries: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FastAPI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Uvicorn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Pydantic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LangChain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>, boto3</w:t>
      </w:r>
    </w:p>
    <w:p w14:paraId="464B3827" w14:textId="77777777" w:rsidR="008E0B57" w:rsidRPr="00A15B67" w:rsidRDefault="00000000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Miscellaneous: Docker, Spring Boot, Grafana,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Keycloak</w:t>
      </w:r>
      <w:proofErr w:type="spellEnd"/>
    </w:p>
    <w:p w14:paraId="4EB611F3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39DB72B1" w14:textId="77777777" w:rsidR="008E0B57" w:rsidRPr="00A15B67" w:rsidRDefault="00000000">
      <w:pPr>
        <w:pBdr>
          <w:bottom w:val="thinThickSmallGap" w:sz="18" w:space="0" w:color="000000"/>
        </w:pBdr>
        <w:spacing w:line="236" w:lineRule="atLeast"/>
        <w:rPr>
          <w:rFonts w:ascii="Arial" w:eastAsia="Arial" w:hAnsi="Arial" w:cs="Arial"/>
          <w:b/>
          <w:bCs/>
          <w:caps/>
          <w:sz w:val="18"/>
          <w:szCs w:val="18"/>
        </w:rPr>
      </w:pPr>
      <w:r w:rsidRPr="00A15B67">
        <w:rPr>
          <w:rFonts w:ascii="Arial" w:eastAsia="Arial" w:hAnsi="Arial" w:cs="Arial"/>
          <w:b/>
          <w:bCs/>
          <w:caps/>
          <w:sz w:val="18"/>
          <w:szCs w:val="18"/>
        </w:rPr>
        <w:t>projects</w:t>
      </w:r>
    </w:p>
    <w:p w14:paraId="32CBBADB" w14:textId="77777777" w:rsidR="008E0B57" w:rsidRPr="00A15B67" w:rsidRDefault="00000000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16"/>
          <w:szCs w:val="16"/>
        </w:rPr>
      </w:pP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Virtual Vault</w:t>
      </w:r>
      <w:r w:rsidRPr="00A15B67">
        <w:rPr>
          <w:rStyle w:val="fs14fw6undefinedtdn"/>
          <w:rFonts w:ascii="Arial" w:eastAsia="Arial" w:hAnsi="Arial" w:cs="Arial"/>
          <w:b/>
          <w:bCs/>
          <w:sz w:val="16"/>
          <w:szCs w:val="16"/>
        </w:rPr>
        <w:t xml:space="preserve">, 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Software Developer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  <w:t>Jan 2025 - May 2025</w:t>
      </w:r>
    </w:p>
    <w:p w14:paraId="4CCC3322" w14:textId="77777777" w:rsidR="008E0B57" w:rsidRPr="00A15B67" w:rsidRDefault="0000000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Carried out Testing on a full-stack MERN e-commerce project, including but not limited to, unit tests, integration tests, UI tests and performance testing</w:t>
      </w:r>
    </w:p>
    <w:p w14:paraId="50D27572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34F064F1" w14:textId="77777777" w:rsidR="008E0B57" w:rsidRPr="00A15B67" w:rsidRDefault="00000000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16"/>
          <w:szCs w:val="16"/>
        </w:rPr>
      </w:pPr>
      <w:proofErr w:type="spellStart"/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SensorTag</w:t>
      </w:r>
      <w:proofErr w:type="spellEnd"/>
      <w:r w:rsidRPr="00A15B67">
        <w:rPr>
          <w:rStyle w:val="fs14fw6undefinedtdn"/>
          <w:rFonts w:ascii="Arial" w:eastAsia="Arial" w:hAnsi="Arial" w:cs="Arial"/>
          <w:b/>
          <w:bCs/>
          <w:sz w:val="16"/>
          <w:szCs w:val="16"/>
        </w:rPr>
        <w:t xml:space="preserve">, 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Software Developer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  <w:t>Jan 2025 - May 2025</w:t>
      </w:r>
    </w:p>
    <w:p w14:paraId="055D32D1" w14:textId="77777777" w:rsidR="008E0B57" w:rsidRPr="00A15B67" w:rsidRDefault="00000000">
      <w:pPr>
        <w:numPr>
          <w:ilvl w:val="0"/>
          <w:numId w:val="5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Programmed a Texas Instruments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SensorTag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CC2650 that runs on Contiki</w:t>
      </w:r>
    </w:p>
    <w:p w14:paraId="6373376B" w14:textId="77777777" w:rsidR="008E0B57" w:rsidRPr="00A15B67" w:rsidRDefault="00000000">
      <w:pPr>
        <w:numPr>
          <w:ilvl w:val="0"/>
          <w:numId w:val="5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Worked with embedded systems, real-time sensor data processing and IoT networking</w:t>
      </w:r>
    </w:p>
    <w:p w14:paraId="5621E640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6D8B120B" w14:textId="77777777" w:rsidR="008E0B57" w:rsidRPr="00A15B67" w:rsidRDefault="00000000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16"/>
          <w:szCs w:val="16"/>
        </w:rPr>
      </w:pPr>
      <w:proofErr w:type="spellStart"/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PeerPrep</w:t>
      </w:r>
      <w:proofErr w:type="spellEnd"/>
      <w:r w:rsidRPr="00A15B67">
        <w:rPr>
          <w:rStyle w:val="fs14fw6undefinedtdn"/>
          <w:rFonts w:ascii="Arial" w:eastAsia="Arial" w:hAnsi="Arial" w:cs="Arial"/>
          <w:b/>
          <w:bCs/>
          <w:sz w:val="16"/>
          <w:szCs w:val="16"/>
        </w:rPr>
        <w:t xml:space="preserve">, 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Software Developer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  <w:t>Aug 2024 - Dec 2024</w:t>
      </w:r>
    </w:p>
    <w:p w14:paraId="0B402650" w14:textId="77777777" w:rsidR="008E0B57" w:rsidRPr="00A15B67" w:rsidRDefault="00000000">
      <w:pPr>
        <w:numPr>
          <w:ilvl w:val="0"/>
          <w:numId w:val="6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Developed a Web Dev application collaborative coding website, complete with a question bank, user page and authentication and a matching service to match users</w:t>
      </w:r>
    </w:p>
    <w:p w14:paraId="370A7759" w14:textId="77777777" w:rsidR="008E0B57" w:rsidRPr="00A15B67" w:rsidRDefault="00000000">
      <w:pPr>
        <w:spacing w:line="220" w:lineRule="atLeast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 </w:t>
      </w:r>
    </w:p>
    <w:p w14:paraId="27915239" w14:textId="77777777" w:rsidR="008E0B57" w:rsidRPr="00A15B67" w:rsidRDefault="00000000">
      <w:pPr>
        <w:pBdr>
          <w:bottom w:val="thinThickSmallGap" w:sz="18" w:space="0" w:color="000000"/>
        </w:pBdr>
        <w:spacing w:line="236" w:lineRule="atLeast"/>
        <w:rPr>
          <w:rFonts w:ascii="Arial" w:eastAsia="Arial" w:hAnsi="Arial" w:cs="Arial"/>
          <w:b/>
          <w:bCs/>
          <w:caps/>
          <w:sz w:val="18"/>
          <w:szCs w:val="18"/>
        </w:rPr>
      </w:pPr>
      <w:r w:rsidRPr="00A15B67">
        <w:rPr>
          <w:rFonts w:ascii="Arial" w:eastAsia="Arial" w:hAnsi="Arial" w:cs="Arial"/>
          <w:b/>
          <w:bCs/>
          <w:caps/>
          <w:sz w:val="18"/>
          <w:szCs w:val="18"/>
        </w:rPr>
        <w:t>experience</w:t>
      </w:r>
    </w:p>
    <w:p w14:paraId="0D0C13BA" w14:textId="2613513F" w:rsidR="008E0B57" w:rsidRPr="00A15B67" w:rsidRDefault="00000000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16"/>
          <w:szCs w:val="16"/>
        </w:rPr>
      </w:pP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Robert Bosch (South East Asia)</w:t>
      </w:r>
      <w:r w:rsidRPr="00A15B67">
        <w:rPr>
          <w:rStyle w:val="fs14fw6undefinedtdn"/>
          <w:rFonts w:ascii="Arial" w:eastAsia="Arial" w:hAnsi="Arial" w:cs="Arial"/>
          <w:b/>
          <w:bCs/>
          <w:sz w:val="16"/>
          <w:szCs w:val="16"/>
        </w:rPr>
        <w:t xml:space="preserve">, </w:t>
      </w:r>
      <w:proofErr w:type="spellStart"/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>AIoT</w:t>
      </w:r>
      <w:proofErr w:type="spellEnd"/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 xml:space="preserve"> Software Developer</w:t>
      </w:r>
      <w:r w:rsidR="00C258B5">
        <w:rPr>
          <w:rStyle w:val="fs14fw6"/>
          <w:rFonts w:ascii="Arial" w:eastAsia="Arial" w:hAnsi="Arial" w:cs="Arial"/>
          <w:b/>
          <w:bCs/>
          <w:sz w:val="16"/>
          <w:szCs w:val="16"/>
        </w:rPr>
        <w:t xml:space="preserve"> (Internship)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ab/>
        <w:t xml:space="preserve">Jun 2025 </w:t>
      </w:r>
      <w:r w:rsidR="00C258B5">
        <w:rPr>
          <w:rStyle w:val="fs14fw6"/>
          <w:rFonts w:ascii="Arial" w:eastAsia="Arial" w:hAnsi="Arial" w:cs="Arial"/>
          <w:b/>
          <w:bCs/>
          <w:sz w:val="16"/>
          <w:szCs w:val="16"/>
        </w:rPr>
        <w:t>–</w:t>
      </w:r>
      <w:r w:rsidRPr="00A15B67">
        <w:rPr>
          <w:rStyle w:val="fs14fw6"/>
          <w:rFonts w:ascii="Arial" w:eastAsia="Arial" w:hAnsi="Arial" w:cs="Arial"/>
          <w:b/>
          <w:bCs/>
          <w:sz w:val="16"/>
          <w:szCs w:val="16"/>
        </w:rPr>
        <w:t xml:space="preserve"> </w:t>
      </w:r>
      <w:r w:rsidR="00C258B5">
        <w:rPr>
          <w:rStyle w:val="fs14fw6"/>
          <w:rFonts w:ascii="Arial" w:eastAsia="Arial" w:hAnsi="Arial" w:cs="Arial"/>
          <w:b/>
          <w:bCs/>
          <w:sz w:val="16"/>
          <w:szCs w:val="16"/>
        </w:rPr>
        <w:t>Dec 2025</w:t>
      </w:r>
    </w:p>
    <w:p w14:paraId="235D70D5" w14:textId="77777777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>Built and shipped customer-facing Angular and React frontends, integrating with Spring Boot and Python backends; Implemented responsive layouts, role-based authentication and API-driven state management and validated with 100% E2E and Unit tests</w:t>
      </w:r>
    </w:p>
    <w:p w14:paraId="52BE5FF0" w14:textId="77777777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Implemented Grafana and Infinity dashboards for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Keycloak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(logins, failures, token flows), using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parameterised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variables (realm/client/time), data transformations and reusable JSON panel definitions; Produced comprehensive SOPs enabling cross-team reuse and faster RCA</w:t>
      </w:r>
    </w:p>
    <w:p w14:paraId="6C735BBE" w14:textId="77777777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Set up Playwright E2E across multiple apps and integrated runs into Azure DevOps with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Monocart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HTML reports and JUnit artifacts; Enabled auto-gated merges in SIT, reduced manual QA and caught regressions earlier, with suites covering 100% of defined user flows</w:t>
      </w:r>
    </w:p>
    <w:p w14:paraId="209374E6" w14:textId="77777777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Designed a natural-language SQL analytics software using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LangChain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and Bedrock Converse with schema-aware context injection, SQL guardrails and a chart-ability gate to avoid heavy payloads when visuals were not needed</w:t>
      </w:r>
    </w:p>
    <w:p w14:paraId="53F84C2F" w14:textId="5AE9D2DD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Transitioned the natural-language SQL into a multi-modal system and tuned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ClickHouse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for large queries; Right-sized mark-cache, validated spill settings, set concurrency limits and scoped projections to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stabilise</w:t>
      </w:r>
      <w:proofErr w:type="spellEnd"/>
      <w:r w:rsidRPr="00A15B67">
        <w:rPr>
          <w:rFonts w:ascii="Arial" w:eastAsia="Arial" w:hAnsi="Arial" w:cs="Arial"/>
          <w:sz w:val="16"/>
          <w:szCs w:val="16"/>
        </w:rPr>
        <w:t xml:space="preserve"> memory and latency, reducing query times by 50</w:t>
      </w:r>
      <w:r w:rsidR="008A5BB8">
        <w:rPr>
          <w:rFonts w:ascii="Arial" w:eastAsia="Arial" w:hAnsi="Arial" w:cs="Arial"/>
          <w:sz w:val="16"/>
          <w:szCs w:val="16"/>
        </w:rPr>
        <w:t>%</w:t>
      </w:r>
    </w:p>
    <w:p w14:paraId="778F7C7D" w14:textId="77777777" w:rsidR="008E0B57" w:rsidRPr="00A15B67" w:rsidRDefault="00000000">
      <w:pPr>
        <w:numPr>
          <w:ilvl w:val="0"/>
          <w:numId w:val="7"/>
        </w:numPr>
        <w:spacing w:line="220" w:lineRule="atLeast"/>
        <w:ind w:left="780" w:hanging="292"/>
        <w:rPr>
          <w:rFonts w:ascii="Arial" w:eastAsia="Arial" w:hAnsi="Arial" w:cs="Arial"/>
          <w:sz w:val="16"/>
          <w:szCs w:val="16"/>
        </w:rPr>
      </w:pPr>
      <w:r w:rsidRPr="00A15B67">
        <w:rPr>
          <w:rFonts w:ascii="Arial" w:eastAsia="Arial" w:hAnsi="Arial" w:cs="Arial"/>
          <w:sz w:val="16"/>
          <w:szCs w:val="16"/>
        </w:rPr>
        <w:t xml:space="preserve">Built a multi-pipeline Azure DevOps setup from scratch; Authored reusable templates, configured automatic triggers, ran builds on SL4 agents/Azure, executed tests and published Docker images to Azure registries and AWS </w:t>
      </w:r>
      <w:proofErr w:type="spellStart"/>
      <w:r w:rsidRPr="00A15B67">
        <w:rPr>
          <w:rFonts w:ascii="Arial" w:eastAsia="Arial" w:hAnsi="Arial" w:cs="Arial"/>
          <w:sz w:val="16"/>
          <w:szCs w:val="16"/>
        </w:rPr>
        <w:t>Lightsail</w:t>
      </w:r>
      <w:proofErr w:type="spellEnd"/>
    </w:p>
    <w:sectPr w:rsidR="008E0B57" w:rsidRPr="00A15B67">
      <w:pgSz w:w="12225" w:h="1581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56291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1492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7ECD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B266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F225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F238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3277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184B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E4A8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2D8E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20D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908C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DABD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54F8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9E6B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FE4D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CEDF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586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EBC0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364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1EA8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DA2D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C22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8663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C89D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AEE7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7E85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DF82D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5CC6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ACB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FAF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CE5F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6EE3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22EA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BE8C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703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904FB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24CA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F65A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1E3D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20D1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FE42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FABE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C6FB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1806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520F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2AC8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D0C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D2F8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0E31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EA0B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26AD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0834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3E4D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FD85E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5CBA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6CBA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90BE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DC93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5EF8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466D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2057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0CC7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76382307">
    <w:abstractNumId w:val="0"/>
  </w:num>
  <w:num w:numId="2" w16cid:durableId="500893191">
    <w:abstractNumId w:val="1"/>
  </w:num>
  <w:num w:numId="3" w16cid:durableId="1989092491">
    <w:abstractNumId w:val="2"/>
  </w:num>
  <w:num w:numId="4" w16cid:durableId="888111050">
    <w:abstractNumId w:val="3"/>
  </w:num>
  <w:num w:numId="5" w16cid:durableId="76951472">
    <w:abstractNumId w:val="4"/>
  </w:num>
  <w:num w:numId="6" w16cid:durableId="625309559">
    <w:abstractNumId w:val="5"/>
  </w:num>
  <w:num w:numId="7" w16cid:durableId="970597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57"/>
    <w:rsid w:val="00112CA9"/>
    <w:rsid w:val="002400F7"/>
    <w:rsid w:val="00662A1B"/>
    <w:rsid w:val="008A5BB8"/>
    <w:rsid w:val="008E0B57"/>
    <w:rsid w:val="00A15B67"/>
    <w:rsid w:val="00B8058E"/>
    <w:rsid w:val="00C258B5"/>
    <w:rsid w:val="00EC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7B01"/>
  <w15:docId w15:val="{D2A842FE-AD13-46FA-A5F7-DE0F3216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nukaekanayake/" TargetMode="External"/><Relationship Id="rId5" Type="http://schemas.openxmlformats.org/officeDocument/2006/relationships/hyperlink" Target="mailto:bhanuka.ekanayake.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Bhanuka Bandara Ekanayake</dc:creator>
  <cp:lastModifiedBy>Bhanuka Bandara Ekanayake</cp:lastModifiedBy>
  <cp:revision>4</cp:revision>
  <cp:lastPrinted>2025-10-02T15:07:00Z</cp:lastPrinted>
  <dcterms:created xsi:type="dcterms:W3CDTF">2025-10-02T15:07:00Z</dcterms:created>
  <dcterms:modified xsi:type="dcterms:W3CDTF">2026-01-10T16:39:00Z</dcterms:modified>
</cp:coreProperties>
</file>